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FB7B" w14:textId="77777777" w:rsidR="00400F3A" w:rsidRDefault="00400F3A" w:rsidP="00400F3A">
      <w:pPr>
        <w:rPr>
          <w:i/>
          <w:iCs/>
          <w:lang w:val="en-IN"/>
        </w:rPr>
      </w:pPr>
    </w:p>
    <w:p w14:paraId="750281BD" w14:textId="77777777" w:rsidR="00400F3A" w:rsidRPr="00400F3A" w:rsidRDefault="00400F3A" w:rsidP="00400F3A">
      <w:pPr>
        <w:rPr>
          <w:lang w:val="en-IN"/>
        </w:rPr>
      </w:pPr>
    </w:p>
    <w:p w14:paraId="3F258F4B" w14:textId="77777777" w:rsidR="00400F3A" w:rsidRPr="00400F3A" w:rsidRDefault="00400F3A" w:rsidP="00400F3A">
      <w:pPr>
        <w:rPr>
          <w:rFonts w:ascii="Algerian" w:hAnsi="Algerian"/>
          <w:b/>
          <w:bCs/>
          <w:sz w:val="36"/>
          <w:szCs w:val="36"/>
          <w:lang w:val="en-IN"/>
        </w:rPr>
      </w:pPr>
      <w:r w:rsidRPr="00400F3A">
        <w:rPr>
          <w:rFonts w:ascii="Algerian" w:hAnsi="Algerian"/>
          <w:b/>
          <w:bCs/>
          <w:i/>
          <w:iCs/>
          <w:sz w:val="36"/>
          <w:szCs w:val="36"/>
          <w:lang w:val="en-IN"/>
        </w:rPr>
        <w:t xml:space="preserve">    Tag: </w:t>
      </w:r>
    </w:p>
    <w:p w14:paraId="1EF70CEF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=&gt; Tags are predefined keywords written inside Angular bracket (&lt;&gt;)</w:t>
      </w:r>
    </w:p>
    <w:p w14:paraId="06B7FAC1" w14:textId="77777777" w:rsidR="00400F3A" w:rsidRPr="00400F3A" w:rsidRDefault="00400F3A" w:rsidP="00400F3A">
      <w:pPr>
        <w:rPr>
          <w:lang w:val="en-IN"/>
        </w:rPr>
      </w:pPr>
    </w:p>
    <w:p w14:paraId="5B1B6DFE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=&gt; Tags acts like container to hold content, and tells the browser how to display the content to the user.</w:t>
      </w:r>
    </w:p>
    <w:p w14:paraId="465785BC" w14:textId="77777777" w:rsidR="00400F3A" w:rsidRPr="00400F3A" w:rsidRDefault="00400F3A" w:rsidP="00400F3A">
      <w:pPr>
        <w:rPr>
          <w:lang w:val="en-IN"/>
        </w:rPr>
      </w:pPr>
    </w:p>
    <w:p w14:paraId="26B25CAF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=&gt;Example: &lt;html&gt;, &lt;</w:t>
      </w:r>
      <w:proofErr w:type="spellStart"/>
      <w:r w:rsidRPr="00400F3A">
        <w:rPr>
          <w:i/>
          <w:iCs/>
          <w:lang w:val="en-IN"/>
        </w:rPr>
        <w:t>img</w:t>
      </w:r>
      <w:proofErr w:type="spellEnd"/>
      <w:r w:rsidRPr="00400F3A">
        <w:rPr>
          <w:i/>
          <w:iCs/>
          <w:lang w:val="en-IN"/>
        </w:rPr>
        <w:t>&gt; and &lt;video&gt;</w:t>
      </w:r>
    </w:p>
    <w:p w14:paraId="239A61D2" w14:textId="77777777" w:rsidR="00400F3A" w:rsidRPr="00400F3A" w:rsidRDefault="00400F3A" w:rsidP="00400F3A">
      <w:pPr>
        <w:rPr>
          <w:lang w:val="en-IN"/>
        </w:rPr>
      </w:pPr>
    </w:p>
    <w:p w14:paraId="74A76A43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 xml:space="preserve">    =&gt; Types: </w:t>
      </w:r>
    </w:p>
    <w:p w14:paraId="55A4764A" w14:textId="77777777" w:rsidR="00400F3A" w:rsidRPr="00400F3A" w:rsidRDefault="00400F3A" w:rsidP="00400F3A">
      <w:pPr>
        <w:rPr>
          <w:b/>
          <w:bCs/>
          <w:sz w:val="28"/>
          <w:szCs w:val="28"/>
          <w:lang w:val="en-IN"/>
        </w:rPr>
      </w:pPr>
      <w:r w:rsidRPr="00400F3A">
        <w:rPr>
          <w:b/>
          <w:bCs/>
          <w:i/>
          <w:iCs/>
          <w:sz w:val="28"/>
          <w:szCs w:val="28"/>
          <w:lang w:val="en-IN"/>
        </w:rPr>
        <w:t>        1.Paired tag:</w:t>
      </w:r>
    </w:p>
    <w:p w14:paraId="215AC8BB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</w:t>
      </w:r>
      <w:r w:rsidRPr="00400F3A">
        <w:rPr>
          <w:rFonts w:ascii="Segoe UI Emoji" w:hAnsi="Segoe UI Emoji" w:cs="Segoe UI Emoji"/>
          <w:i/>
          <w:iCs/>
          <w:lang w:val="en-IN"/>
        </w:rPr>
        <w:t>⬜</w:t>
      </w:r>
      <w:r w:rsidRPr="00400F3A">
        <w:rPr>
          <w:i/>
          <w:iCs/>
          <w:lang w:val="en-IN"/>
        </w:rPr>
        <w:t xml:space="preserve"> The tags which are having both opening and closing tags.</w:t>
      </w:r>
    </w:p>
    <w:p w14:paraId="32D36B3A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</w:t>
      </w:r>
      <w:r w:rsidRPr="00400F3A">
        <w:rPr>
          <w:rFonts w:ascii="Segoe UI Emoji" w:hAnsi="Segoe UI Emoji" w:cs="Segoe UI Emoji"/>
          <w:i/>
          <w:iCs/>
          <w:lang w:val="en-IN"/>
        </w:rPr>
        <w:t>⬜</w:t>
      </w:r>
      <w:r w:rsidRPr="00400F3A">
        <w:rPr>
          <w:i/>
          <w:iCs/>
          <w:lang w:val="en-IN"/>
        </w:rPr>
        <w:t xml:space="preserve"> Paired tags hold the content inside it and return the content.</w:t>
      </w:r>
    </w:p>
    <w:p w14:paraId="73C559DF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</w:t>
      </w:r>
      <w:r w:rsidRPr="00400F3A">
        <w:rPr>
          <w:rFonts w:ascii="Segoe UI Emoji" w:hAnsi="Segoe UI Emoji" w:cs="Segoe UI Emoji"/>
          <w:i/>
          <w:iCs/>
          <w:lang w:val="en-IN"/>
        </w:rPr>
        <w:t>⬜</w:t>
      </w:r>
      <w:r w:rsidRPr="00400F3A">
        <w:rPr>
          <w:i/>
          <w:iCs/>
          <w:lang w:val="en-IN"/>
        </w:rPr>
        <w:t xml:space="preserve"> </w:t>
      </w:r>
      <w:proofErr w:type="gramStart"/>
      <w:r w:rsidRPr="00400F3A">
        <w:rPr>
          <w:i/>
          <w:iCs/>
          <w:lang w:val="en-IN"/>
        </w:rPr>
        <w:t>Syntax :</w:t>
      </w:r>
      <w:proofErr w:type="gramEnd"/>
      <w:r w:rsidRPr="00400F3A">
        <w:rPr>
          <w:i/>
          <w:iCs/>
          <w:lang w:val="en-IN"/>
        </w:rPr>
        <w:t xml:space="preserve"> </w:t>
      </w:r>
    </w:p>
    <w:p w14:paraId="7515BCFD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      &lt;open&gt;text content&lt;/close&gt;</w:t>
      </w:r>
    </w:p>
    <w:p w14:paraId="5E003536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</w:t>
      </w:r>
      <w:r w:rsidRPr="00400F3A">
        <w:rPr>
          <w:rFonts w:ascii="Segoe UI Emoji" w:hAnsi="Segoe UI Emoji" w:cs="Segoe UI Emoji"/>
          <w:i/>
          <w:iCs/>
          <w:lang w:val="en-IN"/>
        </w:rPr>
        <w:t>⬜</w:t>
      </w:r>
      <w:r w:rsidRPr="00400F3A">
        <w:rPr>
          <w:i/>
          <w:iCs/>
          <w:lang w:val="en-IN"/>
        </w:rPr>
        <w:t xml:space="preserve"> </w:t>
      </w:r>
      <w:proofErr w:type="gramStart"/>
      <w:r w:rsidRPr="00400F3A">
        <w:rPr>
          <w:i/>
          <w:iCs/>
          <w:lang w:val="en-IN"/>
        </w:rPr>
        <w:t>Example :</w:t>
      </w:r>
      <w:proofErr w:type="gramEnd"/>
      <w:r w:rsidRPr="00400F3A">
        <w:rPr>
          <w:i/>
          <w:iCs/>
          <w:lang w:val="en-IN"/>
        </w:rPr>
        <w:t xml:space="preserve"> &lt;title&gt;&lt;/title&gt;, &lt;p&gt;&lt;/p&gt;, &lt;video&gt;&lt;/video&gt;</w:t>
      </w:r>
    </w:p>
    <w:p w14:paraId="490649D5" w14:textId="77777777" w:rsidR="00400F3A" w:rsidRPr="00400F3A" w:rsidRDefault="00400F3A" w:rsidP="00400F3A">
      <w:pPr>
        <w:rPr>
          <w:lang w:val="en-IN"/>
        </w:rPr>
      </w:pPr>
    </w:p>
    <w:p w14:paraId="114B5BD4" w14:textId="77777777" w:rsidR="00400F3A" w:rsidRPr="00400F3A" w:rsidRDefault="00400F3A" w:rsidP="00400F3A">
      <w:pPr>
        <w:rPr>
          <w:b/>
          <w:bCs/>
          <w:lang w:val="en-IN"/>
        </w:rPr>
      </w:pPr>
      <w:r w:rsidRPr="00400F3A">
        <w:rPr>
          <w:b/>
          <w:bCs/>
          <w:i/>
          <w:iCs/>
          <w:lang w:val="en-IN"/>
        </w:rPr>
        <w:t xml:space="preserve">        2.Unpaired </w:t>
      </w:r>
      <w:proofErr w:type="gramStart"/>
      <w:r w:rsidRPr="00400F3A">
        <w:rPr>
          <w:b/>
          <w:bCs/>
          <w:i/>
          <w:iCs/>
          <w:lang w:val="en-IN"/>
        </w:rPr>
        <w:t>tag :</w:t>
      </w:r>
      <w:proofErr w:type="gramEnd"/>
      <w:r w:rsidRPr="00400F3A">
        <w:rPr>
          <w:b/>
          <w:bCs/>
          <w:i/>
          <w:iCs/>
          <w:lang w:val="en-IN"/>
        </w:rPr>
        <w:t xml:space="preserve"> </w:t>
      </w:r>
    </w:p>
    <w:p w14:paraId="130E99A1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 xml:space="preserve">            </w:t>
      </w:r>
      <w:r w:rsidRPr="00400F3A">
        <w:rPr>
          <w:rFonts w:ascii="Segoe UI Emoji" w:hAnsi="Segoe UI Emoji" w:cs="Segoe UI Emoji"/>
          <w:i/>
          <w:iCs/>
          <w:lang w:val="en-IN"/>
        </w:rPr>
        <w:t>⬜</w:t>
      </w:r>
      <w:r w:rsidRPr="00400F3A">
        <w:rPr>
          <w:i/>
          <w:iCs/>
          <w:lang w:val="en-IN"/>
        </w:rPr>
        <w:t xml:space="preserve"> The tag which closes by itself/ the tags which are having only opening tag are known as unpaired tag. </w:t>
      </w:r>
    </w:p>
    <w:p w14:paraId="32285F26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 xml:space="preserve">            </w:t>
      </w:r>
      <w:r w:rsidRPr="00400F3A">
        <w:rPr>
          <w:rFonts w:ascii="Segoe UI Emoji" w:hAnsi="Segoe UI Emoji" w:cs="Segoe UI Emoji"/>
          <w:i/>
          <w:iCs/>
          <w:lang w:val="en-IN"/>
        </w:rPr>
        <w:t>⬜</w:t>
      </w:r>
      <w:r w:rsidRPr="00400F3A">
        <w:rPr>
          <w:i/>
          <w:iCs/>
          <w:lang w:val="en-IN"/>
        </w:rPr>
        <w:t xml:space="preserve"> Also known as single tag, void </w:t>
      </w:r>
      <w:proofErr w:type="gramStart"/>
      <w:r w:rsidRPr="00400F3A">
        <w:rPr>
          <w:i/>
          <w:iCs/>
          <w:lang w:val="en-IN"/>
        </w:rPr>
        <w:t>elements(</w:t>
      </w:r>
      <w:proofErr w:type="gramEnd"/>
      <w:r w:rsidRPr="00400F3A">
        <w:rPr>
          <w:i/>
          <w:iCs/>
          <w:lang w:val="en-IN"/>
        </w:rPr>
        <w:t>returns nothing).</w:t>
      </w:r>
    </w:p>
    <w:p w14:paraId="51D70E58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 xml:space="preserve">            </w:t>
      </w:r>
      <w:r w:rsidRPr="00400F3A">
        <w:rPr>
          <w:rFonts w:ascii="Segoe UI Emoji" w:hAnsi="Segoe UI Emoji" w:cs="Segoe UI Emoji"/>
          <w:i/>
          <w:iCs/>
          <w:lang w:val="en-IN"/>
        </w:rPr>
        <w:t>⬜</w:t>
      </w:r>
      <w:r w:rsidRPr="00400F3A">
        <w:rPr>
          <w:i/>
          <w:iCs/>
          <w:lang w:val="en-IN"/>
        </w:rPr>
        <w:t xml:space="preserve"> Syntax:</w:t>
      </w:r>
    </w:p>
    <w:p w14:paraId="424E2221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       &lt;open attributes&gt;</w:t>
      </w:r>
    </w:p>
    <w:p w14:paraId="4A8035DD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 xml:space="preserve">                    </w:t>
      </w:r>
    </w:p>
    <w:p w14:paraId="339F2C03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 xml:space="preserve">            </w:t>
      </w:r>
      <w:r w:rsidRPr="00400F3A">
        <w:rPr>
          <w:rFonts w:ascii="Segoe UI Emoji" w:hAnsi="Segoe UI Emoji" w:cs="Segoe UI Emoji"/>
          <w:i/>
          <w:iCs/>
          <w:lang w:val="en-IN"/>
        </w:rPr>
        <w:t>⬜</w:t>
      </w:r>
      <w:r w:rsidRPr="00400F3A">
        <w:rPr>
          <w:i/>
          <w:iCs/>
          <w:lang w:val="en-IN"/>
        </w:rPr>
        <w:t xml:space="preserve"> Example: &lt;link</w:t>
      </w:r>
      <w:proofErr w:type="gramStart"/>
      <w:r w:rsidRPr="00400F3A">
        <w:rPr>
          <w:i/>
          <w:iCs/>
          <w:lang w:val="en-IN"/>
        </w:rPr>
        <w:t>&gt;,&lt;</w:t>
      </w:r>
      <w:proofErr w:type="gramEnd"/>
      <w:r w:rsidRPr="00400F3A">
        <w:rPr>
          <w:i/>
          <w:iCs/>
          <w:lang w:val="en-IN"/>
        </w:rPr>
        <w:t>meta</w:t>
      </w:r>
      <w:proofErr w:type="gramStart"/>
      <w:r w:rsidRPr="00400F3A">
        <w:rPr>
          <w:i/>
          <w:iCs/>
          <w:lang w:val="en-IN"/>
        </w:rPr>
        <w:t>&gt;,&lt;</w:t>
      </w:r>
      <w:proofErr w:type="spellStart"/>
      <w:proofErr w:type="gramEnd"/>
      <w:r w:rsidRPr="00400F3A">
        <w:rPr>
          <w:i/>
          <w:iCs/>
          <w:lang w:val="en-IN"/>
        </w:rPr>
        <w:t>img</w:t>
      </w:r>
      <w:proofErr w:type="spellEnd"/>
      <w:r w:rsidRPr="00400F3A">
        <w:rPr>
          <w:i/>
          <w:iCs/>
          <w:lang w:val="en-IN"/>
        </w:rPr>
        <w:t>&gt;, &lt;hr</w:t>
      </w:r>
      <w:proofErr w:type="gramStart"/>
      <w:r w:rsidRPr="00400F3A">
        <w:rPr>
          <w:i/>
          <w:iCs/>
          <w:lang w:val="en-IN"/>
        </w:rPr>
        <w:t>&gt;,&lt;</w:t>
      </w:r>
      <w:proofErr w:type="spellStart"/>
      <w:proofErr w:type="gramEnd"/>
      <w:r w:rsidRPr="00400F3A">
        <w:rPr>
          <w:i/>
          <w:iCs/>
          <w:lang w:val="en-IN"/>
        </w:rPr>
        <w:t>br</w:t>
      </w:r>
      <w:proofErr w:type="spellEnd"/>
      <w:r w:rsidRPr="00400F3A">
        <w:rPr>
          <w:i/>
          <w:iCs/>
          <w:lang w:val="en-IN"/>
        </w:rPr>
        <w:t>&gt;  </w:t>
      </w:r>
    </w:p>
    <w:p w14:paraId="7C6848ED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 xml:space="preserve">            </w:t>
      </w:r>
    </w:p>
    <w:p w14:paraId="47C2A422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 xml:space="preserve">            </w:t>
      </w:r>
    </w:p>
    <w:p w14:paraId="111F85E5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 xml:space="preserve">        </w:t>
      </w:r>
    </w:p>
    <w:p w14:paraId="016057FE" w14:textId="77777777" w:rsidR="00400F3A" w:rsidRDefault="00400F3A" w:rsidP="00400F3A">
      <w:pPr>
        <w:rPr>
          <w:b/>
          <w:bCs/>
          <w:i/>
          <w:iCs/>
          <w:sz w:val="24"/>
          <w:szCs w:val="24"/>
          <w:lang w:val="en-IN"/>
        </w:rPr>
      </w:pPr>
      <w:r w:rsidRPr="00400F3A">
        <w:rPr>
          <w:b/>
          <w:bCs/>
          <w:i/>
          <w:iCs/>
          <w:lang w:val="en-IN"/>
        </w:rPr>
        <w:t>         </w:t>
      </w:r>
      <w:r w:rsidRPr="00400F3A">
        <w:rPr>
          <w:b/>
          <w:bCs/>
          <w:i/>
          <w:iCs/>
          <w:sz w:val="24"/>
          <w:szCs w:val="24"/>
          <w:lang w:val="en-IN"/>
        </w:rPr>
        <w:t>=&gt; Heading tags</w:t>
      </w:r>
    </w:p>
    <w:p w14:paraId="184E19BC" w14:textId="77777777" w:rsidR="00400F3A" w:rsidRPr="00400F3A" w:rsidRDefault="00400F3A" w:rsidP="00400F3A">
      <w:pPr>
        <w:rPr>
          <w:b/>
          <w:bCs/>
          <w:sz w:val="24"/>
          <w:szCs w:val="24"/>
          <w:lang w:val="en-IN"/>
        </w:rPr>
      </w:pPr>
    </w:p>
    <w:p w14:paraId="681C6EC8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1.&lt;h1&gt;&lt;/h1&gt; -&gt; Main heading tags and should be used only one time in one page.</w:t>
      </w:r>
    </w:p>
    <w:p w14:paraId="25D2E1C0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 xml:space="preserve">            2.&lt;h2&gt;&lt;/h2&gt; </w:t>
      </w:r>
    </w:p>
    <w:p w14:paraId="262B41B1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3.&lt;h3&gt;&lt;/h3&gt;</w:t>
      </w:r>
    </w:p>
    <w:p w14:paraId="6483ECF4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4.&lt;h4&gt;&lt;/h4&gt;</w:t>
      </w:r>
    </w:p>
    <w:p w14:paraId="34263BAF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5.&lt;h5&gt;&lt;/h5&gt;</w:t>
      </w:r>
    </w:p>
    <w:p w14:paraId="39CC89C2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6.&lt;h6&gt;&lt;/h6&gt;</w:t>
      </w:r>
    </w:p>
    <w:p w14:paraId="76CDA181" w14:textId="77777777" w:rsidR="00400F3A" w:rsidRPr="00400F3A" w:rsidRDefault="00400F3A" w:rsidP="00400F3A">
      <w:pPr>
        <w:rPr>
          <w:lang w:val="en-IN"/>
        </w:rPr>
      </w:pPr>
    </w:p>
    <w:p w14:paraId="49B9BD63" w14:textId="77777777" w:rsidR="00400F3A" w:rsidRDefault="00400F3A" w:rsidP="00400F3A">
      <w:pPr>
        <w:rPr>
          <w:b/>
          <w:bCs/>
          <w:i/>
          <w:iCs/>
          <w:sz w:val="28"/>
          <w:szCs w:val="28"/>
          <w:lang w:val="en-IN"/>
        </w:rPr>
      </w:pPr>
      <w:r w:rsidRPr="00400F3A">
        <w:rPr>
          <w:i/>
          <w:iCs/>
          <w:lang w:val="en-IN"/>
        </w:rPr>
        <w:t xml:space="preserve">    </w:t>
      </w:r>
      <w:r w:rsidRPr="00400F3A">
        <w:rPr>
          <w:b/>
          <w:bCs/>
          <w:i/>
          <w:iCs/>
          <w:sz w:val="28"/>
          <w:szCs w:val="28"/>
          <w:lang w:val="en-IN"/>
        </w:rPr>
        <w:t xml:space="preserve">    =&gt; Semantic element: </w:t>
      </w:r>
    </w:p>
    <w:p w14:paraId="4F3EAE50" w14:textId="77777777" w:rsidR="00400F3A" w:rsidRPr="00400F3A" w:rsidRDefault="00400F3A" w:rsidP="00400F3A">
      <w:pPr>
        <w:rPr>
          <w:b/>
          <w:bCs/>
          <w:sz w:val="28"/>
          <w:szCs w:val="28"/>
          <w:lang w:val="en-IN"/>
        </w:rPr>
      </w:pPr>
    </w:p>
    <w:p w14:paraId="75A34B9D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 </w:t>
      </w:r>
      <w:r w:rsidRPr="00400F3A">
        <w:rPr>
          <w:rFonts w:ascii="Segoe UI Emoji" w:hAnsi="Segoe UI Emoji" w:cs="Segoe UI Emoji"/>
          <w:i/>
          <w:iCs/>
          <w:lang w:val="en-IN"/>
        </w:rPr>
        <w:t>⬜</w:t>
      </w:r>
      <w:r w:rsidRPr="00400F3A">
        <w:rPr>
          <w:i/>
          <w:iCs/>
          <w:lang w:val="en-IN"/>
        </w:rPr>
        <w:t xml:space="preserve"> Elements those describes the content meaning and purpose. </w:t>
      </w:r>
    </w:p>
    <w:p w14:paraId="1498BF46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 </w:t>
      </w:r>
      <w:r w:rsidRPr="00400F3A">
        <w:rPr>
          <w:rFonts w:ascii="Segoe UI Emoji" w:hAnsi="Segoe UI Emoji" w:cs="Segoe UI Emoji"/>
          <w:i/>
          <w:iCs/>
          <w:lang w:val="en-IN"/>
        </w:rPr>
        <w:t>⬜</w:t>
      </w:r>
      <w:r w:rsidRPr="00400F3A">
        <w:rPr>
          <w:i/>
          <w:iCs/>
          <w:lang w:val="en-IN"/>
        </w:rPr>
        <w:t xml:space="preserve"> Used for readability, SEO optimisation.</w:t>
      </w:r>
    </w:p>
    <w:p w14:paraId="42EE9002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 </w:t>
      </w:r>
      <w:r w:rsidRPr="00400F3A">
        <w:rPr>
          <w:rFonts w:ascii="Segoe UI Emoji" w:hAnsi="Segoe UI Emoji" w:cs="Segoe UI Emoji"/>
          <w:i/>
          <w:iCs/>
          <w:lang w:val="en-IN"/>
        </w:rPr>
        <w:t>⬜</w:t>
      </w:r>
      <w:r w:rsidRPr="00400F3A">
        <w:rPr>
          <w:i/>
          <w:iCs/>
          <w:lang w:val="en-IN"/>
        </w:rPr>
        <w:t xml:space="preserve"> </w:t>
      </w:r>
      <w:proofErr w:type="gramStart"/>
      <w:r w:rsidRPr="00400F3A">
        <w:rPr>
          <w:i/>
          <w:iCs/>
          <w:lang w:val="en-IN"/>
        </w:rPr>
        <w:t>Example :</w:t>
      </w:r>
      <w:proofErr w:type="gramEnd"/>
      <w:r w:rsidRPr="00400F3A">
        <w:rPr>
          <w:i/>
          <w:iCs/>
          <w:lang w:val="en-IN"/>
        </w:rPr>
        <w:t xml:space="preserve"> &lt;div&gt; -&gt; &lt;nav&gt; to describe navigation content.</w:t>
      </w:r>
    </w:p>
    <w:p w14:paraId="551783AD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                       &lt;aside&gt; to create side menu</w:t>
      </w:r>
    </w:p>
    <w:p w14:paraId="022373B8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                       &lt;main&gt;/&lt;article&gt; to describe main content in the web page</w:t>
      </w:r>
    </w:p>
    <w:p w14:paraId="251B1497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lastRenderedPageBreak/>
        <w:t>                                   &lt;footer&gt; to describe footer content.</w:t>
      </w:r>
    </w:p>
    <w:p w14:paraId="1AF1A7EC" w14:textId="77777777" w:rsidR="00400F3A" w:rsidRPr="00400F3A" w:rsidRDefault="00400F3A" w:rsidP="00400F3A">
      <w:pPr>
        <w:rPr>
          <w:lang w:val="en-IN"/>
        </w:rPr>
      </w:pPr>
    </w:p>
    <w:p w14:paraId="43C3C2A7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              &lt;b&gt; -&gt; &lt;strong&gt;</w:t>
      </w:r>
    </w:p>
    <w:p w14:paraId="480F6A2B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              &lt;u</w:t>
      </w:r>
      <w:proofErr w:type="gramStart"/>
      <w:r w:rsidRPr="00400F3A">
        <w:rPr>
          <w:i/>
          <w:iCs/>
          <w:lang w:val="en-IN"/>
        </w:rPr>
        <w:t>&gt;  -</w:t>
      </w:r>
      <w:proofErr w:type="gramEnd"/>
      <w:r w:rsidRPr="00400F3A">
        <w:rPr>
          <w:i/>
          <w:iCs/>
          <w:lang w:val="en-IN"/>
        </w:rPr>
        <w:t>&gt; &lt;ins&gt;</w:t>
      </w:r>
    </w:p>
    <w:p w14:paraId="1268C3DF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              &lt;</w:t>
      </w:r>
      <w:proofErr w:type="spellStart"/>
      <w:r w:rsidRPr="00400F3A">
        <w:rPr>
          <w:i/>
          <w:iCs/>
          <w:lang w:val="en-IN"/>
        </w:rPr>
        <w:t>i</w:t>
      </w:r>
      <w:proofErr w:type="spellEnd"/>
      <w:proofErr w:type="gramStart"/>
      <w:r w:rsidRPr="00400F3A">
        <w:rPr>
          <w:i/>
          <w:iCs/>
          <w:lang w:val="en-IN"/>
        </w:rPr>
        <w:t>&gt;  -</w:t>
      </w:r>
      <w:proofErr w:type="gramEnd"/>
      <w:r w:rsidRPr="00400F3A">
        <w:rPr>
          <w:i/>
          <w:iCs/>
          <w:lang w:val="en-IN"/>
        </w:rPr>
        <w:t>&gt; &lt;</w:t>
      </w:r>
      <w:proofErr w:type="spellStart"/>
      <w:r w:rsidRPr="00400F3A">
        <w:rPr>
          <w:i/>
          <w:iCs/>
          <w:lang w:val="en-IN"/>
        </w:rPr>
        <w:t>em</w:t>
      </w:r>
      <w:proofErr w:type="spellEnd"/>
      <w:r w:rsidRPr="00400F3A">
        <w:rPr>
          <w:i/>
          <w:iCs/>
          <w:lang w:val="en-IN"/>
        </w:rPr>
        <w:t>&gt;    </w:t>
      </w:r>
    </w:p>
    <w:p w14:paraId="582F0A17" w14:textId="77777777" w:rsidR="00400F3A" w:rsidRPr="00400F3A" w:rsidRDefault="00400F3A" w:rsidP="00400F3A">
      <w:pPr>
        <w:rPr>
          <w:lang w:val="en-IN"/>
        </w:rPr>
      </w:pPr>
      <w:r w:rsidRPr="00400F3A">
        <w:rPr>
          <w:i/>
          <w:iCs/>
          <w:lang w:val="en-IN"/>
        </w:rPr>
        <w:t>            --&gt;</w:t>
      </w:r>
    </w:p>
    <w:p w14:paraId="1FA30A85" w14:textId="77777777" w:rsidR="00400F3A" w:rsidRPr="00400F3A" w:rsidRDefault="00400F3A" w:rsidP="00400F3A">
      <w:pPr>
        <w:rPr>
          <w:lang w:val="en-IN"/>
        </w:rPr>
      </w:pPr>
    </w:p>
    <w:p w14:paraId="4CD754F3" w14:textId="77777777" w:rsidR="00400F3A" w:rsidRPr="00400F3A" w:rsidRDefault="00400F3A" w:rsidP="00400F3A">
      <w:pPr>
        <w:rPr>
          <w:lang w:val="en-IN"/>
        </w:rPr>
      </w:pPr>
      <w:r w:rsidRPr="00400F3A">
        <w:rPr>
          <w:lang w:val="en-IN"/>
        </w:rPr>
        <w:t> &lt;/</w:t>
      </w:r>
      <w:r w:rsidRPr="00400F3A">
        <w:rPr>
          <w:b/>
          <w:bCs/>
          <w:lang w:val="en-IN"/>
        </w:rPr>
        <w:t>body</w:t>
      </w:r>
      <w:r w:rsidRPr="00400F3A">
        <w:rPr>
          <w:lang w:val="en-IN"/>
        </w:rPr>
        <w:t>&gt;</w:t>
      </w:r>
    </w:p>
    <w:p w14:paraId="7BE2D6CD" w14:textId="77777777" w:rsidR="00400F3A" w:rsidRPr="00400F3A" w:rsidRDefault="00400F3A" w:rsidP="00400F3A">
      <w:pPr>
        <w:rPr>
          <w:lang w:val="en-IN"/>
        </w:rPr>
      </w:pPr>
      <w:r w:rsidRPr="00400F3A">
        <w:rPr>
          <w:lang w:val="en-IN"/>
        </w:rPr>
        <w:t> &lt;/</w:t>
      </w:r>
      <w:r w:rsidRPr="00400F3A">
        <w:rPr>
          <w:b/>
          <w:bCs/>
          <w:lang w:val="en-IN"/>
        </w:rPr>
        <w:t>html</w:t>
      </w:r>
      <w:r w:rsidRPr="00400F3A">
        <w:rPr>
          <w:lang w:val="en-IN"/>
        </w:rPr>
        <w:t>&gt;</w:t>
      </w:r>
    </w:p>
    <w:p w14:paraId="48575F39" w14:textId="77777777" w:rsidR="00400F3A" w:rsidRPr="00400F3A" w:rsidRDefault="00400F3A" w:rsidP="00400F3A">
      <w:pPr>
        <w:rPr>
          <w:lang w:val="en-IN"/>
        </w:rPr>
      </w:pPr>
    </w:p>
    <w:p w14:paraId="38160BC4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47056917">
    <w:abstractNumId w:val="19"/>
  </w:num>
  <w:num w:numId="2" w16cid:durableId="672879121">
    <w:abstractNumId w:val="12"/>
  </w:num>
  <w:num w:numId="3" w16cid:durableId="2050838288">
    <w:abstractNumId w:val="10"/>
  </w:num>
  <w:num w:numId="4" w16cid:durableId="203832942">
    <w:abstractNumId w:val="21"/>
  </w:num>
  <w:num w:numId="5" w16cid:durableId="2061442085">
    <w:abstractNumId w:val="13"/>
  </w:num>
  <w:num w:numId="6" w16cid:durableId="684014992">
    <w:abstractNumId w:val="16"/>
  </w:num>
  <w:num w:numId="7" w16cid:durableId="831795503">
    <w:abstractNumId w:val="18"/>
  </w:num>
  <w:num w:numId="8" w16cid:durableId="887181626">
    <w:abstractNumId w:val="9"/>
  </w:num>
  <w:num w:numId="9" w16cid:durableId="696007247">
    <w:abstractNumId w:val="7"/>
  </w:num>
  <w:num w:numId="10" w16cid:durableId="909458923">
    <w:abstractNumId w:val="6"/>
  </w:num>
  <w:num w:numId="11" w16cid:durableId="1504121469">
    <w:abstractNumId w:val="5"/>
  </w:num>
  <w:num w:numId="12" w16cid:durableId="1326939665">
    <w:abstractNumId w:val="4"/>
  </w:num>
  <w:num w:numId="13" w16cid:durableId="1509297443">
    <w:abstractNumId w:val="8"/>
  </w:num>
  <w:num w:numId="14" w16cid:durableId="472454393">
    <w:abstractNumId w:val="3"/>
  </w:num>
  <w:num w:numId="15" w16cid:durableId="962227084">
    <w:abstractNumId w:val="2"/>
  </w:num>
  <w:num w:numId="16" w16cid:durableId="122575148">
    <w:abstractNumId w:val="1"/>
  </w:num>
  <w:num w:numId="17" w16cid:durableId="1848447874">
    <w:abstractNumId w:val="0"/>
  </w:num>
  <w:num w:numId="18" w16cid:durableId="1592542287">
    <w:abstractNumId w:val="14"/>
  </w:num>
  <w:num w:numId="19" w16cid:durableId="836119424">
    <w:abstractNumId w:val="15"/>
  </w:num>
  <w:num w:numId="20" w16cid:durableId="1568221732">
    <w:abstractNumId w:val="20"/>
  </w:num>
  <w:num w:numId="21" w16cid:durableId="279993697">
    <w:abstractNumId w:val="17"/>
  </w:num>
  <w:num w:numId="22" w16cid:durableId="1086729837">
    <w:abstractNumId w:val="11"/>
  </w:num>
  <w:num w:numId="23" w16cid:durableId="3200873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3A"/>
    <w:rsid w:val="003F7CD7"/>
    <w:rsid w:val="00400F3A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7C351"/>
  <w15:chartTrackingRefBased/>
  <w15:docId w15:val="{05B3B0E6-6EDC-4E53-A08A-858B4FCF0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ALME\AppData\Local\Microsoft\Office\16.0\DTS\en-IN%7b174B7F36-7456-422F-A146-C1CC96CD6D85%7d\%7b082608B8-B752-49C3-AAAE-93DDDEE3AFB5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{082608B8-B752-49C3-AAAE-93DDDEE3AFB5}tf02786999_win32</Template>
  <TotalTime>2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REALME</dc:creator>
  <cp:keywords/>
  <dc:description/>
  <cp:lastModifiedBy>Ankit Singh</cp:lastModifiedBy>
  <cp:revision>1</cp:revision>
  <dcterms:created xsi:type="dcterms:W3CDTF">2026-09-11T06:31:00Z</dcterms:created>
  <dcterms:modified xsi:type="dcterms:W3CDTF">2026-09-11T06:33:00Z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